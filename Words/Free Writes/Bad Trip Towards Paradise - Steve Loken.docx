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204E" w:rsidRDefault="00BA5457">
      <w:r>
        <w:t>Bad Trip Towards Paradise</w:t>
      </w:r>
    </w:p>
    <w:p w:rsidR="00BA5457" w:rsidRDefault="00BA5457">
      <w:r>
        <w:t xml:space="preserve">Steve </w:t>
      </w:r>
      <w:proofErr w:type="spellStart"/>
      <w:r>
        <w:t>Loken</w:t>
      </w:r>
      <w:proofErr w:type="spellEnd"/>
    </w:p>
    <w:p w:rsidR="00BA5457" w:rsidRDefault="00BA5457">
      <w:r>
        <w:t>Free Range Writers</w:t>
      </w:r>
    </w:p>
    <w:p w:rsidR="00BA5457" w:rsidRDefault="00BA5457"/>
    <w:p w:rsidR="00BA5457" w:rsidRDefault="00BA5457"/>
    <w:p w:rsidR="00BA5457" w:rsidRDefault="00BA5457">
      <w:r>
        <w:tab/>
        <w:t xml:space="preserve">Shortly after my </w:t>
      </w:r>
      <w:proofErr w:type="gramStart"/>
      <w:r>
        <w:t>7 year</w:t>
      </w:r>
      <w:proofErr w:type="gramEnd"/>
      <w:r>
        <w:t xml:space="preserve"> separation from mt wife and subsequent divorce, I </w:t>
      </w:r>
      <w:proofErr w:type="spellStart"/>
      <w:r>
        <w:t>haded</w:t>
      </w:r>
      <w:proofErr w:type="spellEnd"/>
      <w:r>
        <w:t xml:space="preserve"> to the Lower Clark Fork river, upstream from </w:t>
      </w:r>
      <w:proofErr w:type="spellStart"/>
      <w:r>
        <w:t>Quinns</w:t>
      </w:r>
      <w:proofErr w:type="spellEnd"/>
      <w:r>
        <w:t xml:space="preserve">, with a dear friend for a </w:t>
      </w:r>
      <w:proofErr w:type="spellStart"/>
      <w:r>
        <w:t>camptin</w:t>
      </w:r>
      <w:proofErr w:type="spellEnd"/>
      <w:r>
        <w:t xml:space="preserve"> and canoeing weekend at the beginning of summer.</w:t>
      </w:r>
    </w:p>
    <w:p w:rsidR="00BA5457" w:rsidRDefault="00BA5457">
      <w:r>
        <w:tab/>
        <w:t xml:space="preserve">The air was warming during the day, with cold nights and the river was clearing looking nearly like cobalt blue glass in the summer sun. </w:t>
      </w:r>
    </w:p>
    <w:p w:rsidR="00BA5457" w:rsidRDefault="00BA5457">
      <w:r>
        <w:tab/>
        <w:t xml:space="preserve">We wheeled off the highway to an </w:t>
      </w:r>
      <w:proofErr w:type="spellStart"/>
      <w:r>
        <w:t>obsured</w:t>
      </w:r>
      <w:proofErr w:type="spellEnd"/>
      <w:r>
        <w:t xml:space="preserve"> campsite on the drifted dunes next to the river with a great view of a bend in the river and an old firepit that we resurrected.</w:t>
      </w:r>
    </w:p>
    <w:p w:rsidR="00BA5457" w:rsidRDefault="00BA5457">
      <w:r>
        <w:tab/>
        <w:t xml:space="preserve">Crackling fire started, tent up, and late afternoon shadows were looming. We thought it was the </w:t>
      </w:r>
      <w:proofErr w:type="spellStart"/>
      <w:r>
        <w:t>perefect</w:t>
      </w:r>
      <w:proofErr w:type="spellEnd"/>
      <w:r>
        <w:t xml:space="preserve"> solitary campsite. </w:t>
      </w:r>
    </w:p>
    <w:p w:rsidR="00BA5457" w:rsidRDefault="00BA5457">
      <w:r>
        <w:tab/>
        <w:t xml:space="preserve">And then we heard a car noise coming up the beach, only to realize it was another car pulling a camper trailer. They saw us and stopped a respectable distance away to set up their cam. It </w:t>
      </w:r>
      <w:proofErr w:type="spellStart"/>
      <w:r>
        <w:t>wsas</w:t>
      </w:r>
      <w:proofErr w:type="spellEnd"/>
      <w:r>
        <w:t xml:space="preserve"> just a couple mercifully with no kids or pets, and they </w:t>
      </w:r>
      <w:proofErr w:type="spellStart"/>
      <w:r>
        <w:t>weemed</w:t>
      </w:r>
      <w:proofErr w:type="spellEnd"/>
      <w:r>
        <w:t xml:space="preserve"> to focus on the camper and a </w:t>
      </w:r>
      <w:proofErr w:type="spellStart"/>
      <w:r>
        <w:t>cingle</w:t>
      </w:r>
      <w:proofErr w:type="spellEnd"/>
      <w:r>
        <w:t xml:space="preserve"> clothes line. </w:t>
      </w:r>
    </w:p>
    <w:p w:rsidR="00BA5457" w:rsidRDefault="00BA5457">
      <w:r>
        <w:tab/>
        <w:t>Paradise lost.</w:t>
      </w:r>
    </w:p>
    <w:p w:rsidR="00BA5457" w:rsidRDefault="00BA5457">
      <w:r>
        <w:tab/>
      </w:r>
    </w:p>
    <w:p w:rsidR="00BA5457" w:rsidRDefault="00BA5457">
      <w:r>
        <w:tab/>
        <w:t xml:space="preserve">We decided to go for a skinny dip in the big bend of the river, in a huge deep pool which looked so inviting in the late afternoon heat. We gauged the </w:t>
      </w:r>
      <w:proofErr w:type="spellStart"/>
      <w:r>
        <w:t>rievr’s</w:t>
      </w:r>
      <w:proofErr w:type="spellEnd"/>
      <w:r>
        <w:t xml:space="preserve"> flow and saw the pool was circulating clockwise, and a safe bet for our swim. In we went, within seeing distance of the two </w:t>
      </w:r>
      <w:proofErr w:type="spellStart"/>
      <w:r>
        <w:t>camers</w:t>
      </w:r>
      <w:proofErr w:type="spellEnd"/>
      <w:r>
        <w:t xml:space="preserve"> who were heavy set, hanging clothes on a line and minding their own camp chores. </w:t>
      </w:r>
    </w:p>
    <w:p w:rsidR="00BA5457" w:rsidRDefault="00BA5457">
      <w:r>
        <w:tab/>
        <w:t xml:space="preserve">After swimming, splashing, and dipping in the cold refreshing water, we were tiring and getting cold. Time to swim out. Except we couldn’t get out…! The deep pool which looked so inviting was now edged by subtle upwellings that would not let out tiring naked bodies out of this pool. We tried to swim to the opposite shore, no luck, drifting downstream easy, but we got circulated back upstream and into the pool center. </w:t>
      </w:r>
    </w:p>
    <w:p w:rsidR="00BA5457" w:rsidRDefault="00BA5457">
      <w:r>
        <w:tab/>
        <w:t xml:space="preserve">How can this be? It was so easy to jump in, why </w:t>
      </w:r>
      <w:proofErr w:type="gramStart"/>
      <w:r>
        <w:t>cant</w:t>
      </w:r>
      <w:proofErr w:type="gramEnd"/>
      <w:r>
        <w:t xml:space="preserve"> we get out? Losing our strength and gasping for air</w:t>
      </w:r>
      <w:r w:rsidR="003B1B57">
        <w:t xml:space="preserve"> with increasing hypothermia, we looked at each other, fearing that the other one might be stringer and more collected </w:t>
      </w:r>
      <w:proofErr w:type="spellStart"/>
      <w:r w:rsidR="003B1B57">
        <w:t>ans</w:t>
      </w:r>
      <w:proofErr w:type="spellEnd"/>
      <w:r w:rsidR="003B1B57">
        <w:t xml:space="preserve"> we sought our escape, fear in eyes said plenty, I finally gasped out a shout of ‘Help’ to the shore, and was surprised it didn’t sound very loud. </w:t>
      </w:r>
    </w:p>
    <w:p w:rsidR="003B1B57" w:rsidRDefault="003B1B57">
      <w:r>
        <w:tab/>
        <w:t xml:space="preserve">The couple noticed our struggle but couldn’t quite figure out what to do. He came closer to the shore, </w:t>
      </w:r>
      <w:proofErr w:type="spellStart"/>
      <w:r>
        <w:t>wasded</w:t>
      </w:r>
      <w:proofErr w:type="spellEnd"/>
      <w:r>
        <w:t xml:space="preserve"> in chest deep and realized our predicament. She pulled the clothes line down, and he tied his sandal to it, tossing it three times past the line of upwelling, where I finally grabbed it, </w:t>
      </w:r>
      <w:proofErr w:type="spellStart"/>
      <w:r>
        <w:t>tosessed</w:t>
      </w:r>
      <w:proofErr w:type="spellEnd"/>
      <w:r>
        <w:t xml:space="preserve"> it to my partner, and she was pulled to shore. I came last, gasping and freezing, grateful for the heavy set </w:t>
      </w:r>
      <w:proofErr w:type="spellStart"/>
      <w:r>
        <w:t>german</w:t>
      </w:r>
      <w:proofErr w:type="spellEnd"/>
      <w:r>
        <w:t xml:space="preserve"> couple that took our camping privacy.</w:t>
      </w:r>
      <w:bookmarkStart w:id="0" w:name="_GoBack"/>
      <w:bookmarkEnd w:id="0"/>
    </w:p>
    <w:sectPr w:rsidR="003B1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457"/>
    <w:rsid w:val="003B1B57"/>
    <w:rsid w:val="00645252"/>
    <w:rsid w:val="006D3D74"/>
    <w:rsid w:val="0083569A"/>
    <w:rsid w:val="00A9204E"/>
    <w:rsid w:val="00BA5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5F319"/>
  <w15:chartTrackingRefBased/>
  <w15:docId w15:val="{8048AF07-AA85-4755-B35E-1E1EBC7A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20Christensen\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Template>
  <TotalTime>13</TotalTime>
  <Pages>1</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Christensen</dc:creator>
  <cp:keywords/>
  <dc:description/>
  <cp:lastModifiedBy>Christensen, Kevin</cp:lastModifiedBy>
  <cp:revision>1</cp:revision>
  <dcterms:created xsi:type="dcterms:W3CDTF">2019-04-10T22:13:00Z</dcterms:created>
  <dcterms:modified xsi:type="dcterms:W3CDTF">2019-04-10T22:26:00Z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